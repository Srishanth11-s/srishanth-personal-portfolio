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6A75" w14:textId="43387926" w:rsidR="00A7677A" w:rsidRDefault="00A7677A" w:rsidP="00A7677A">
      <w:pPr>
        <w:pStyle w:val="Heading1"/>
      </w:pPr>
      <w:r>
        <w:t xml:space="preserve">                                        </w:t>
      </w:r>
      <w:r>
        <w:t xml:space="preserve"> Personal Portfolio Website</w:t>
      </w:r>
    </w:p>
    <w:p w14:paraId="21F20144" w14:textId="77777777" w:rsidR="00A7677A" w:rsidRDefault="00A7677A" w:rsidP="00A7677A"/>
    <w:p w14:paraId="5C2763B8" w14:textId="77777777" w:rsidR="00A7677A" w:rsidRDefault="00A7677A" w:rsidP="00A7677A">
      <w:r>
        <w:t>---</w:t>
      </w:r>
    </w:p>
    <w:p w14:paraId="6E2977C3" w14:textId="77777777" w:rsidR="00A7677A" w:rsidRDefault="00A7677A" w:rsidP="00A7677A"/>
    <w:p w14:paraId="47E45F96" w14:textId="77777777" w:rsidR="00A7677A" w:rsidRDefault="00A7677A" w:rsidP="00A7677A">
      <w:r>
        <w:t>## 1. Introduction</w:t>
      </w:r>
    </w:p>
    <w:p w14:paraId="1F33DF20" w14:textId="77777777" w:rsidR="00A7677A" w:rsidRDefault="00A7677A" w:rsidP="00A7677A">
      <w:r>
        <w:t>This project is a personal portfolio website designed to showcase skills, projects, and contact information. It is built using core web technologies like HTML, CSS, and JavaScript.</w:t>
      </w:r>
    </w:p>
    <w:p w14:paraId="24039C1A" w14:textId="77777777" w:rsidR="00A7677A" w:rsidRDefault="00A7677A" w:rsidP="00A7677A"/>
    <w:p w14:paraId="3988643E" w14:textId="77777777" w:rsidR="00A7677A" w:rsidRDefault="00A7677A" w:rsidP="00A7677A">
      <w:r>
        <w:t>---</w:t>
      </w:r>
    </w:p>
    <w:p w14:paraId="407A6D59" w14:textId="77777777" w:rsidR="00A7677A" w:rsidRDefault="00A7677A" w:rsidP="00A7677A"/>
    <w:p w14:paraId="33C1CC78" w14:textId="77777777" w:rsidR="00A7677A" w:rsidRDefault="00A7677A" w:rsidP="00A7677A">
      <w:r>
        <w:t>## 2. Objectives</w:t>
      </w:r>
    </w:p>
    <w:p w14:paraId="2CCDE8F8" w14:textId="77777777" w:rsidR="00A7677A" w:rsidRDefault="00A7677A" w:rsidP="00A7677A">
      <w:r>
        <w:t>- Create a responsive personal portfolio website</w:t>
      </w:r>
    </w:p>
    <w:p w14:paraId="726F2F9B" w14:textId="77777777" w:rsidR="00A7677A" w:rsidRDefault="00A7677A" w:rsidP="00A7677A">
      <w:r>
        <w:t>- Display projects in an organized manner</w:t>
      </w:r>
    </w:p>
    <w:p w14:paraId="2E825262" w14:textId="77777777" w:rsidR="00A7677A" w:rsidRDefault="00A7677A" w:rsidP="00A7677A">
      <w:r>
        <w:t>- Provide contact details and social links</w:t>
      </w:r>
    </w:p>
    <w:p w14:paraId="589F43DB" w14:textId="77777777" w:rsidR="00A7677A" w:rsidRDefault="00A7677A" w:rsidP="00A7677A">
      <w:r>
        <w:t>- Improve frontend development skills</w:t>
      </w:r>
    </w:p>
    <w:p w14:paraId="70FB029F" w14:textId="77777777" w:rsidR="00A7677A" w:rsidRDefault="00A7677A" w:rsidP="00A7677A"/>
    <w:p w14:paraId="68A07456" w14:textId="77777777" w:rsidR="00A7677A" w:rsidRDefault="00A7677A" w:rsidP="00A7677A">
      <w:r>
        <w:t>---</w:t>
      </w:r>
    </w:p>
    <w:p w14:paraId="6E9BFAB4" w14:textId="77777777" w:rsidR="00A7677A" w:rsidRDefault="00A7677A" w:rsidP="00A7677A"/>
    <w:p w14:paraId="70EDC812" w14:textId="77777777" w:rsidR="00A7677A" w:rsidRDefault="00A7677A" w:rsidP="00A7677A">
      <w:r>
        <w:t>## 3. Technologies Used</w:t>
      </w:r>
    </w:p>
    <w:p w14:paraId="6D213DF7" w14:textId="77777777" w:rsidR="00A7677A" w:rsidRDefault="00A7677A" w:rsidP="00A7677A">
      <w:r>
        <w:t>- HTML5</w:t>
      </w:r>
    </w:p>
    <w:p w14:paraId="2F532E6F" w14:textId="77777777" w:rsidR="00A7677A" w:rsidRDefault="00A7677A" w:rsidP="00A7677A">
      <w:r>
        <w:t>- CSS3</w:t>
      </w:r>
    </w:p>
    <w:p w14:paraId="25291BFD" w14:textId="77777777" w:rsidR="00A7677A" w:rsidRDefault="00A7677A" w:rsidP="00A7677A">
      <w:r>
        <w:t>- JavaScript</w:t>
      </w:r>
    </w:p>
    <w:p w14:paraId="35236D36" w14:textId="77777777" w:rsidR="00A7677A" w:rsidRDefault="00A7677A" w:rsidP="00A7677A"/>
    <w:p w14:paraId="2B218237" w14:textId="77777777" w:rsidR="00A7677A" w:rsidRDefault="00A7677A" w:rsidP="00A7677A">
      <w:r>
        <w:t>---</w:t>
      </w:r>
    </w:p>
    <w:p w14:paraId="3F8D4A67" w14:textId="77777777" w:rsidR="00A7677A" w:rsidRDefault="00A7677A" w:rsidP="00A7677A"/>
    <w:p w14:paraId="2A6C23C4" w14:textId="77777777" w:rsidR="00A7677A" w:rsidRDefault="00A7677A" w:rsidP="00A7677A">
      <w:r>
        <w:t>## 4. Project Structure</w:t>
      </w:r>
    </w:p>
    <w:p w14:paraId="11A4E196" w14:textId="798DBEE9" w:rsidR="00A7677A" w:rsidRDefault="00A7677A" w:rsidP="00A7677A">
      <w:r>
        <w:t>[</w:t>
      </w:r>
    </w:p>
    <w:p w14:paraId="643CC505" w14:textId="39CAAA3A" w:rsidR="00A7677A" w:rsidRDefault="00A7677A" w:rsidP="00A7677A">
      <w:r>
        <w:t>portfolio-website/</w:t>
      </w:r>
    </w:p>
    <w:p w14:paraId="0A5F2E41" w14:textId="77777777" w:rsidR="00A7677A" w:rsidRDefault="00A7677A" w:rsidP="00A7677A">
      <w:r>
        <w:t>│</w:t>
      </w:r>
    </w:p>
    <w:p w14:paraId="007E3A80" w14:textId="77777777" w:rsidR="00A7677A" w:rsidRDefault="00A7677A" w:rsidP="00A767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       </w:t>
      </w:r>
      <w:r>
        <w:rPr>
          <w:rFonts w:ascii="Calibri" w:hAnsi="Calibri" w:cs="Calibri"/>
        </w:rPr>
        <w:t>→</w:t>
      </w:r>
      <w:r>
        <w:t xml:space="preserve"> Main webpage</w:t>
      </w:r>
    </w:p>
    <w:p w14:paraId="0596ED89" w14:textId="77777777" w:rsidR="00A7677A" w:rsidRDefault="00A7677A" w:rsidP="00A767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         </w:t>
      </w:r>
      <w:r>
        <w:rPr>
          <w:rFonts w:ascii="Calibri" w:hAnsi="Calibri" w:cs="Calibri"/>
        </w:rPr>
        <w:t>→</w:t>
      </w:r>
      <w:r>
        <w:t xml:space="preserve"> Styling file</w:t>
      </w:r>
    </w:p>
    <w:p w14:paraId="0A235A9E" w14:textId="77777777" w:rsidR="00A7677A" w:rsidRDefault="00A7677A" w:rsidP="00A767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script.js         </w:t>
      </w:r>
      <w:r>
        <w:rPr>
          <w:rFonts w:ascii="Calibri" w:hAnsi="Calibri" w:cs="Calibri"/>
        </w:rPr>
        <w:t>→</w:t>
      </w:r>
      <w:r>
        <w:t xml:space="preserve"> JavaScript functionality</w:t>
      </w:r>
    </w:p>
    <w:p w14:paraId="09582711" w14:textId="196D13E8" w:rsidR="00A7677A" w:rsidRDefault="00A7677A" w:rsidP="00A767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profilepc</w:t>
      </w:r>
      <w:proofErr w:type="spellEnd"/>
      <w:r>
        <w:t xml:space="preserve">          </w:t>
      </w:r>
      <w:r>
        <w:rPr>
          <w:rFonts w:ascii="Calibri" w:hAnsi="Calibri" w:cs="Calibri"/>
        </w:rPr>
        <w:t>→</w:t>
      </w:r>
      <w:r>
        <w:t xml:space="preserve"> </w:t>
      </w:r>
      <w:r>
        <w:t>profile photo</w:t>
      </w:r>
    </w:p>
    <w:p w14:paraId="1B0A0797" w14:textId="6622BFBE" w:rsidR="00A7677A" w:rsidRDefault="00A7677A" w:rsidP="00A767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projectfolder</w:t>
      </w:r>
      <w:proofErr w:type="spellEnd"/>
      <w:r>
        <w:t xml:space="preserve">          </w:t>
      </w:r>
      <w:r>
        <w:rPr>
          <w:rFonts w:ascii="Calibri" w:hAnsi="Calibri" w:cs="Calibri"/>
        </w:rPr>
        <w:t>→</w:t>
      </w:r>
      <w:r>
        <w:t xml:space="preserve"> pro</w:t>
      </w:r>
      <w:r>
        <w:t>ject</w:t>
      </w:r>
      <w:r>
        <w:t xml:space="preserve"> photo</w:t>
      </w:r>
    </w:p>
    <w:p w14:paraId="6AD1EB8B" w14:textId="7BB55BF5" w:rsidR="00A7677A" w:rsidRDefault="00A7677A" w:rsidP="00A767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output folder</w:t>
      </w:r>
      <w:r>
        <w:t xml:space="preserve">          </w:t>
      </w:r>
      <w:r>
        <w:rPr>
          <w:rFonts w:ascii="Calibri" w:hAnsi="Calibri" w:cs="Calibri"/>
        </w:rPr>
        <w:t>→</w:t>
      </w:r>
      <w:r>
        <w:t xml:space="preserve"> </w:t>
      </w:r>
      <w:r>
        <w:t xml:space="preserve">output </w:t>
      </w:r>
      <w:r>
        <w:t>photo</w:t>
      </w:r>
    </w:p>
    <w:p w14:paraId="0C39A8B6" w14:textId="6A2FDF32" w:rsidR="00A7677A" w:rsidRDefault="00A7677A" w:rsidP="00A767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Readmefolder</w:t>
      </w:r>
      <w:proofErr w:type="spellEnd"/>
      <w:r>
        <w:t xml:space="preserve">         </w:t>
      </w:r>
      <w:r>
        <w:rPr>
          <w:rFonts w:ascii="Calibri" w:hAnsi="Calibri" w:cs="Calibri"/>
        </w:rPr>
        <w:t>→</w:t>
      </w:r>
      <w:r>
        <w:t xml:space="preserve"> </w:t>
      </w:r>
      <w:r>
        <w:t>README.md</w:t>
      </w:r>
    </w:p>
    <w:p w14:paraId="1C8CF089" w14:textId="77777777" w:rsidR="00A7677A" w:rsidRDefault="00A7677A" w:rsidP="00A7677A">
      <w:r>
        <w:t xml:space="preserve">└── </w:t>
      </w:r>
      <w:proofErr w:type="spellStart"/>
      <w:r>
        <w:t>Documetaion</w:t>
      </w:r>
      <w:proofErr w:type="spellEnd"/>
      <w:r>
        <w:t xml:space="preserve"> folder </w:t>
      </w:r>
      <w:r>
        <w:rPr>
          <w:rFonts w:ascii="Calibri" w:hAnsi="Calibri" w:cs="Calibri"/>
        </w:rPr>
        <w:t>→</w:t>
      </w:r>
      <w:r>
        <w:t xml:space="preserve"> </w:t>
      </w:r>
      <w:r>
        <w:t>Documentation</w:t>
      </w:r>
    </w:p>
    <w:p w14:paraId="45AEAD01" w14:textId="77777777" w:rsidR="00A7677A" w:rsidRDefault="00A7677A" w:rsidP="00A7677A"/>
    <w:p w14:paraId="2277FB4A" w14:textId="5EE9A27F" w:rsidR="00A7677A" w:rsidRDefault="00A7677A" w:rsidP="00A7677A">
      <w:r>
        <w:t>##5.</w:t>
      </w:r>
      <w:r>
        <w:t>Features</w:t>
      </w:r>
    </w:p>
    <w:p w14:paraId="6FF01CF2" w14:textId="77777777" w:rsidR="00A7677A" w:rsidRDefault="00A7677A" w:rsidP="00A7677A">
      <w:r>
        <w:t>Responsive navigation bar</w:t>
      </w:r>
    </w:p>
    <w:p w14:paraId="699372A9" w14:textId="77777777" w:rsidR="00A7677A" w:rsidRDefault="00A7677A" w:rsidP="00A7677A">
      <w:r>
        <w:t>About section</w:t>
      </w:r>
    </w:p>
    <w:p w14:paraId="58A2BC3F" w14:textId="77777777" w:rsidR="00A7677A" w:rsidRDefault="00A7677A" w:rsidP="00A7677A">
      <w:r>
        <w:t>Skills display section</w:t>
      </w:r>
    </w:p>
    <w:p w14:paraId="761CAA94" w14:textId="77777777" w:rsidR="00A7677A" w:rsidRDefault="00A7677A" w:rsidP="00A7677A">
      <w:r>
        <w:t>Projects showcase section</w:t>
      </w:r>
    </w:p>
    <w:p w14:paraId="44C8ECF9" w14:textId="77777777" w:rsidR="00A7677A" w:rsidRDefault="00A7677A" w:rsidP="00A7677A">
      <w:r>
        <w:t>Contact information section</w:t>
      </w:r>
    </w:p>
    <w:p w14:paraId="15DF6C36" w14:textId="6B37D403" w:rsidR="00A7677A" w:rsidRDefault="00A7677A" w:rsidP="00A7677A">
      <w:r>
        <w:t>Simple and clean UI design</w:t>
      </w:r>
      <w:r>
        <w:t xml:space="preserve"> </w:t>
      </w:r>
    </w:p>
    <w:p w14:paraId="1C28AD72" w14:textId="36CA1485" w:rsidR="00A9204E" w:rsidRDefault="00A7677A" w:rsidP="00A7677A">
      <w:r>
        <w:t xml:space="preserve">      </w:t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80425611">
    <w:abstractNumId w:val="19"/>
  </w:num>
  <w:num w:numId="2" w16cid:durableId="474875722">
    <w:abstractNumId w:val="12"/>
  </w:num>
  <w:num w:numId="3" w16cid:durableId="1878548481">
    <w:abstractNumId w:val="10"/>
  </w:num>
  <w:num w:numId="4" w16cid:durableId="1089347727">
    <w:abstractNumId w:val="21"/>
  </w:num>
  <w:num w:numId="5" w16cid:durableId="1588417838">
    <w:abstractNumId w:val="13"/>
  </w:num>
  <w:num w:numId="6" w16cid:durableId="1131052528">
    <w:abstractNumId w:val="16"/>
  </w:num>
  <w:num w:numId="7" w16cid:durableId="1507985885">
    <w:abstractNumId w:val="18"/>
  </w:num>
  <w:num w:numId="8" w16cid:durableId="69231338">
    <w:abstractNumId w:val="9"/>
  </w:num>
  <w:num w:numId="9" w16cid:durableId="534125998">
    <w:abstractNumId w:val="7"/>
  </w:num>
  <w:num w:numId="10" w16cid:durableId="1716083851">
    <w:abstractNumId w:val="6"/>
  </w:num>
  <w:num w:numId="11" w16cid:durableId="1050693203">
    <w:abstractNumId w:val="5"/>
  </w:num>
  <w:num w:numId="12" w16cid:durableId="1509444083">
    <w:abstractNumId w:val="4"/>
  </w:num>
  <w:num w:numId="13" w16cid:durableId="864444950">
    <w:abstractNumId w:val="8"/>
  </w:num>
  <w:num w:numId="14" w16cid:durableId="61223342">
    <w:abstractNumId w:val="3"/>
  </w:num>
  <w:num w:numId="15" w16cid:durableId="2038659208">
    <w:abstractNumId w:val="2"/>
  </w:num>
  <w:num w:numId="16" w16cid:durableId="1353414438">
    <w:abstractNumId w:val="1"/>
  </w:num>
  <w:num w:numId="17" w16cid:durableId="682243913">
    <w:abstractNumId w:val="0"/>
  </w:num>
  <w:num w:numId="18" w16cid:durableId="1644197109">
    <w:abstractNumId w:val="14"/>
  </w:num>
  <w:num w:numId="19" w16cid:durableId="1651130784">
    <w:abstractNumId w:val="15"/>
  </w:num>
  <w:num w:numId="20" w16cid:durableId="1818380397">
    <w:abstractNumId w:val="20"/>
  </w:num>
  <w:num w:numId="21" w16cid:durableId="1186408498">
    <w:abstractNumId w:val="17"/>
  </w:num>
  <w:num w:numId="22" w16cid:durableId="511920748">
    <w:abstractNumId w:val="11"/>
  </w:num>
  <w:num w:numId="23" w16cid:durableId="4838148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7A"/>
    <w:rsid w:val="00645252"/>
    <w:rsid w:val="006D3D74"/>
    <w:rsid w:val="0083569A"/>
    <w:rsid w:val="009F5E67"/>
    <w:rsid w:val="00A7677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9BC3"/>
  <w15:chartTrackingRefBased/>
  <w15:docId w15:val="{3BAF4039-CB83-4D40-94CD-6F8DA6A8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ish\AppData\Local\Microsoft\Office\16.0\DTS\en-IN%7b028D032C-D8F8-4DF8-87FE-FF81520CFAFC%7d\%7b637BD317-27A9-44A6-97C1-C085791B22F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{637BD317-27A9-44A6-97C1-C085791B22FE}TF2de6fc23-48e8-448b-960e-1bdc6e9248ab4ef8d1ac_win32-7424dd8ab5ea</Template>
  <TotalTime>6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Srishanth Bisai</dc:creator>
  <cp:keywords/>
  <dc:description/>
  <cp:lastModifiedBy>Srishanth Bisai</cp:lastModifiedBy>
  <cp:revision>1</cp:revision>
  <dcterms:created xsi:type="dcterms:W3CDTF">2026-06-15T09:16:00Z</dcterms:created>
  <dcterms:modified xsi:type="dcterms:W3CDTF">2026-06-15T09:22:00Z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